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359D" w14:textId="3B0FF177" w:rsidR="00A9204E" w:rsidRDefault="00E51479">
      <w:r w:rsidRPr="00E51479">
        <w:rPr>
          <w:noProof/>
        </w:rPr>
        <w:drawing>
          <wp:inline distT="0" distB="0" distL="0" distR="0" wp14:anchorId="6DAF3BB1" wp14:editId="7691F0DB">
            <wp:extent cx="5100675" cy="3295674"/>
            <wp:effectExtent l="0" t="0" r="5080" b="0"/>
            <wp:docPr id="158951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19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675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C6E3" w14:textId="77777777" w:rsidR="00E51479" w:rsidRDefault="00E51479"/>
    <w:p w14:paraId="0683353C" w14:textId="77777777" w:rsidR="00E51479" w:rsidRDefault="00E51479"/>
    <w:p w14:paraId="2F92628B" w14:textId="4B6E372D" w:rsidR="00E51479" w:rsidRDefault="00E51479" w:rsidP="00E51479">
      <w:pPr>
        <w:pStyle w:val="Heading2"/>
      </w:pPr>
      <w:r>
        <w:t>Before:</w:t>
      </w:r>
    </w:p>
    <w:p w14:paraId="56CC26A8" w14:textId="3ECEB2DB" w:rsidR="00E51479" w:rsidRDefault="00E51479" w:rsidP="00E51479">
      <w:r w:rsidRPr="00E51479">
        <w:t xml:space="preserve"># Interceptor for INFO logs </w:t>
      </w:r>
      <w:proofErr w:type="gramStart"/>
      <w:r w:rsidRPr="00E51479">
        <w:t>agent1.sources.logSource.interceptors</w:t>
      </w:r>
      <w:proofErr w:type="gramEnd"/>
      <w:r w:rsidRPr="00E51479">
        <w:t xml:space="preserve">.i1.type = </w:t>
      </w:r>
      <w:proofErr w:type="spellStart"/>
      <w:r w:rsidRPr="00E51479">
        <w:t>regex_filter</w:t>
      </w:r>
      <w:proofErr w:type="spellEnd"/>
      <w:r w:rsidRPr="00E51479">
        <w:t xml:space="preserve"> agent1.sources.logSource.interceptors.i1.regex = ^INFO agent1.sources.logSource.interceptors.i1.excludeEvents = false # Interceptor for ERROR logs agent1.sources.logSource.interceptors.i2.type = </w:t>
      </w:r>
      <w:proofErr w:type="spellStart"/>
      <w:r w:rsidRPr="00E51479">
        <w:t>regex_filter</w:t>
      </w:r>
      <w:proofErr w:type="spellEnd"/>
      <w:r w:rsidRPr="00E51479">
        <w:t xml:space="preserve"> agent1.sources.logSource.interceptors.i2.regex = ^ERROR agent1.sources.logSource.interceptors.i2.excludeEvents = false</w:t>
      </w:r>
    </w:p>
    <w:p w14:paraId="56EF2D06" w14:textId="4CF76004" w:rsidR="00E51479" w:rsidRDefault="00E51479" w:rsidP="00E51479">
      <w:pPr>
        <w:pStyle w:val="Heading2"/>
      </w:pPr>
      <w:r>
        <w:t>After:</w:t>
      </w:r>
    </w:p>
    <w:p w14:paraId="212A1C23" w14:textId="77777777" w:rsidR="00E51479" w:rsidRDefault="00E51479" w:rsidP="00E51479">
      <w:r>
        <w:t># Interceptor - Extract severity from beginning of line</w:t>
      </w:r>
    </w:p>
    <w:p w14:paraId="6786223C" w14:textId="77777777" w:rsidR="00E51479" w:rsidRDefault="00E51479" w:rsidP="00E51479">
      <w:proofErr w:type="gramStart"/>
      <w:r>
        <w:t>agent1.sources.logSource.interceptors</w:t>
      </w:r>
      <w:proofErr w:type="gramEnd"/>
      <w:r>
        <w:t xml:space="preserve"> = </w:t>
      </w:r>
      <w:proofErr w:type="spellStart"/>
      <w:r>
        <w:t>severityInterceptor</w:t>
      </w:r>
      <w:proofErr w:type="spellEnd"/>
    </w:p>
    <w:p w14:paraId="1FDC487E" w14:textId="77777777" w:rsidR="00E51479" w:rsidRDefault="00E51479" w:rsidP="00E51479">
      <w:proofErr w:type="gramStart"/>
      <w:r>
        <w:t>agent1.sources.logSource.interceptors</w:t>
      </w:r>
      <w:proofErr w:type="gramEnd"/>
      <w:r>
        <w:t xml:space="preserve">.severityInterceptor.type = </w:t>
      </w:r>
      <w:proofErr w:type="spellStart"/>
      <w:r>
        <w:t>regex_extractor</w:t>
      </w:r>
      <w:proofErr w:type="spellEnd"/>
    </w:p>
    <w:p w14:paraId="60D5C471" w14:textId="77777777" w:rsidR="00E51479" w:rsidRDefault="00E51479" w:rsidP="00E51479">
      <w:proofErr w:type="gramStart"/>
      <w:r>
        <w:t>agent1.sources.logSource.interceptors</w:t>
      </w:r>
      <w:proofErr w:type="gramEnd"/>
      <w:r>
        <w:t>.severityInterceptor.regex = ^(INFO|ERROR)</w:t>
      </w:r>
    </w:p>
    <w:p w14:paraId="03DE0583" w14:textId="77777777" w:rsidR="00E51479" w:rsidRDefault="00E51479" w:rsidP="00E51479">
      <w:proofErr w:type="gramStart"/>
      <w:r>
        <w:t>agent1.sources.logSource.interceptors</w:t>
      </w:r>
      <w:proofErr w:type="gramEnd"/>
      <w:r>
        <w:t>.severityInterceptor.serializers = s1</w:t>
      </w:r>
    </w:p>
    <w:p w14:paraId="778619A0" w14:textId="77777777" w:rsidR="00E51479" w:rsidRDefault="00E51479" w:rsidP="00E51479">
      <w:r>
        <w:t>agent1.sources.logSource.interceptors.severityInterceptor.serializers.s1.name = severity</w:t>
      </w:r>
    </w:p>
    <w:p w14:paraId="6E920150" w14:textId="77777777" w:rsidR="00E51479" w:rsidRDefault="00E51479" w:rsidP="00E51479"/>
    <w:p w14:paraId="7249535E" w14:textId="77777777" w:rsidR="00E51479" w:rsidRDefault="00E51479" w:rsidP="00E51479">
      <w:r>
        <w:t># Channel Selector - Multiplex based on severity header</w:t>
      </w:r>
    </w:p>
    <w:p w14:paraId="0210405A" w14:textId="77777777" w:rsidR="00E51479" w:rsidRDefault="00E51479" w:rsidP="00E51479">
      <w:proofErr w:type="gramStart"/>
      <w:r>
        <w:t>agent1.sources.logSource.selector</w:t>
      </w:r>
      <w:proofErr w:type="gramEnd"/>
      <w:r>
        <w:t>.type = multiplexing</w:t>
      </w:r>
    </w:p>
    <w:p w14:paraId="44817245" w14:textId="77777777" w:rsidR="00E51479" w:rsidRDefault="00E51479" w:rsidP="00E51479">
      <w:proofErr w:type="gramStart"/>
      <w:r>
        <w:t>agent1.sources.logSource.selector</w:t>
      </w:r>
      <w:proofErr w:type="gramEnd"/>
      <w:r>
        <w:t>.header = severity</w:t>
      </w:r>
    </w:p>
    <w:p w14:paraId="3509960A" w14:textId="77777777" w:rsidR="00E51479" w:rsidRDefault="00E51479" w:rsidP="00E51479">
      <w:r>
        <w:t xml:space="preserve">agent1.sources.logSource.selector.mapping.INFO = </w:t>
      </w:r>
      <w:proofErr w:type="spellStart"/>
      <w:r>
        <w:t>infoChannel</w:t>
      </w:r>
      <w:proofErr w:type="spellEnd"/>
    </w:p>
    <w:p w14:paraId="4BCDC75D" w14:textId="77777777" w:rsidR="00E51479" w:rsidRDefault="00E51479" w:rsidP="00E51479">
      <w:proofErr w:type="gramStart"/>
      <w:r>
        <w:t>agent1.sources.logSource.selector</w:t>
      </w:r>
      <w:proofErr w:type="gramEnd"/>
      <w:r>
        <w:t xml:space="preserve">.mapping.ERROR = </w:t>
      </w:r>
      <w:proofErr w:type="spellStart"/>
      <w:r>
        <w:t>errorChannel</w:t>
      </w:r>
      <w:proofErr w:type="spellEnd"/>
    </w:p>
    <w:p w14:paraId="78D581E7" w14:textId="30660A6F" w:rsidR="00E51479" w:rsidRDefault="00E51479" w:rsidP="00E51479">
      <w:proofErr w:type="gramStart"/>
      <w:r>
        <w:t>agent1.sources.logSource.selector</w:t>
      </w:r>
      <w:proofErr w:type="gramEnd"/>
      <w:r>
        <w:t xml:space="preserve">.default = </w:t>
      </w:r>
      <w:proofErr w:type="spellStart"/>
      <w:r>
        <w:t>infoChannel</w:t>
      </w:r>
      <w:proofErr w:type="spellEnd"/>
    </w:p>
    <w:p w14:paraId="5FC6E355" w14:textId="77777777" w:rsidR="00E51479" w:rsidRDefault="00E51479" w:rsidP="00E51479"/>
    <w:p w14:paraId="5A429423" w14:textId="77777777" w:rsidR="00E51479" w:rsidRDefault="00E51479" w:rsidP="00E51479"/>
    <w:p w14:paraId="144768CF" w14:textId="77777777" w:rsidR="00E51479" w:rsidRDefault="00E51479" w:rsidP="00E51479"/>
    <w:p w14:paraId="02207EFF" w14:textId="6A709C0A" w:rsidR="00E51479" w:rsidRDefault="00E51479" w:rsidP="00E51479">
      <w:pPr>
        <w:pStyle w:val="Heading2"/>
      </w:pPr>
      <w:r>
        <w:lastRenderedPageBreak/>
        <w:t>Conclusion:</w:t>
      </w:r>
    </w:p>
    <w:p w14:paraId="2F117D37" w14:textId="05DD0A9B" w:rsidR="00E51479" w:rsidRDefault="00E51479" w:rsidP="00E51479">
      <w:r>
        <w:t>Instead of two interceptors that filter</w:t>
      </w:r>
    </w:p>
    <w:p w14:paraId="1034C296" w14:textId="1F315B26" w:rsidR="00E51479" w:rsidRDefault="00E51479" w:rsidP="00E51479">
      <w:r>
        <w:t>The solution was to make one interceptor that filters based on info or error and multiplex depends on this result on different channels</w:t>
      </w:r>
    </w:p>
    <w:p w14:paraId="7E634372" w14:textId="77777777" w:rsidR="00E51479" w:rsidRDefault="00E51479" w:rsidP="00E51479"/>
    <w:p w14:paraId="6D90FB67" w14:textId="5C644DFF" w:rsidR="00E51479" w:rsidRDefault="00E51479" w:rsidP="00E51479">
      <w:pPr>
        <w:pStyle w:val="Heading2"/>
      </w:pPr>
      <w:r>
        <w:t>Full fixed code:</w:t>
      </w:r>
    </w:p>
    <w:p w14:paraId="0E656930" w14:textId="77777777" w:rsidR="00E51479" w:rsidRDefault="00E51479" w:rsidP="00E51479">
      <w:r>
        <w:t># Agent definition</w:t>
      </w:r>
    </w:p>
    <w:p w14:paraId="63811CF1" w14:textId="77777777" w:rsidR="00E51479" w:rsidRDefault="00E51479" w:rsidP="00E51479">
      <w:r>
        <w:t xml:space="preserve">agent1.sources = </w:t>
      </w:r>
      <w:proofErr w:type="spellStart"/>
      <w:r>
        <w:t>logSource</w:t>
      </w:r>
      <w:proofErr w:type="spellEnd"/>
    </w:p>
    <w:p w14:paraId="6B4046D4" w14:textId="77777777" w:rsidR="00E51479" w:rsidRDefault="00E51479" w:rsidP="00E51479">
      <w:r>
        <w:t xml:space="preserve">agent1.sinks = </w:t>
      </w:r>
      <w:proofErr w:type="spellStart"/>
      <w:r>
        <w:t>infoSink</w:t>
      </w:r>
      <w:proofErr w:type="spellEnd"/>
      <w:r>
        <w:t xml:space="preserve"> </w:t>
      </w:r>
      <w:proofErr w:type="spellStart"/>
      <w:r>
        <w:t>errorSink</w:t>
      </w:r>
      <w:proofErr w:type="spellEnd"/>
    </w:p>
    <w:p w14:paraId="1BEA27D5" w14:textId="77777777" w:rsidR="00E51479" w:rsidRDefault="00E51479" w:rsidP="00E51479">
      <w:r>
        <w:t xml:space="preserve">agent1.channels = </w:t>
      </w:r>
      <w:proofErr w:type="spellStart"/>
      <w:r>
        <w:t>infoChannel</w:t>
      </w:r>
      <w:proofErr w:type="spellEnd"/>
      <w:r>
        <w:t xml:space="preserve"> </w:t>
      </w:r>
      <w:proofErr w:type="spellStart"/>
      <w:r>
        <w:t>errorChannel</w:t>
      </w:r>
      <w:proofErr w:type="spellEnd"/>
    </w:p>
    <w:p w14:paraId="0106D0C1" w14:textId="77777777" w:rsidR="00E51479" w:rsidRDefault="00E51479" w:rsidP="00E51479"/>
    <w:p w14:paraId="7D831C54" w14:textId="77777777" w:rsidR="00E51479" w:rsidRDefault="00E51479" w:rsidP="00E51479">
      <w:r>
        <w:t xml:space="preserve"># Source - </w:t>
      </w:r>
      <w:proofErr w:type="spellStart"/>
      <w:r>
        <w:t>SpoolDir</w:t>
      </w:r>
      <w:proofErr w:type="spellEnd"/>
    </w:p>
    <w:p w14:paraId="29E2C6C4" w14:textId="77777777" w:rsidR="00E51479" w:rsidRDefault="00E51479" w:rsidP="00E51479">
      <w:proofErr w:type="gramStart"/>
      <w:r>
        <w:t>agent1.sources.logSource.type</w:t>
      </w:r>
      <w:proofErr w:type="gramEnd"/>
      <w:r>
        <w:t xml:space="preserve"> = </w:t>
      </w:r>
      <w:proofErr w:type="spellStart"/>
      <w:r>
        <w:t>spooldir</w:t>
      </w:r>
      <w:proofErr w:type="spellEnd"/>
    </w:p>
    <w:p w14:paraId="7BF02324" w14:textId="77777777" w:rsidR="00E51479" w:rsidRDefault="00E51479" w:rsidP="00E51479">
      <w:proofErr w:type="gramStart"/>
      <w:r>
        <w:t>agent1.sources.logSource.spoolDir</w:t>
      </w:r>
      <w:proofErr w:type="gramEnd"/>
      <w:r>
        <w:t xml:space="preserve"> = /home/YOUR_USERNAME/flume-lab/</w:t>
      </w:r>
      <w:proofErr w:type="spellStart"/>
      <w:r>
        <w:t>severity_logs</w:t>
      </w:r>
      <w:proofErr w:type="spellEnd"/>
      <w:r>
        <w:t>/input</w:t>
      </w:r>
    </w:p>
    <w:p w14:paraId="46812965" w14:textId="77777777" w:rsidR="00E51479" w:rsidRDefault="00E51479" w:rsidP="00E51479">
      <w:proofErr w:type="gramStart"/>
      <w:r>
        <w:t>agent1.sources.logSource.includePattern</w:t>
      </w:r>
      <w:proofErr w:type="gramEnd"/>
      <w:r>
        <w:t xml:space="preserve"> = .*\.log</w:t>
      </w:r>
    </w:p>
    <w:p w14:paraId="641DD158" w14:textId="77777777" w:rsidR="00E51479" w:rsidRDefault="00E51479" w:rsidP="00E51479">
      <w:proofErr w:type="gramStart"/>
      <w:r>
        <w:t>agent1.sources.logSource.fileHeader</w:t>
      </w:r>
      <w:proofErr w:type="gramEnd"/>
      <w:r>
        <w:t xml:space="preserve"> = true</w:t>
      </w:r>
    </w:p>
    <w:p w14:paraId="66F50C03" w14:textId="77777777" w:rsidR="00E51479" w:rsidRDefault="00E51479" w:rsidP="00E51479"/>
    <w:p w14:paraId="61DAB045" w14:textId="77777777" w:rsidR="00E51479" w:rsidRDefault="00E51479" w:rsidP="00E51479">
      <w:r>
        <w:t># Interceptor - Extract severity from beginning of line</w:t>
      </w:r>
    </w:p>
    <w:p w14:paraId="1DA93776" w14:textId="77777777" w:rsidR="00E51479" w:rsidRDefault="00E51479" w:rsidP="00E51479">
      <w:proofErr w:type="gramStart"/>
      <w:r>
        <w:t>agent1.sources.logSource.interceptors</w:t>
      </w:r>
      <w:proofErr w:type="gramEnd"/>
      <w:r>
        <w:t xml:space="preserve"> = </w:t>
      </w:r>
      <w:proofErr w:type="spellStart"/>
      <w:r>
        <w:t>severityInterceptor</w:t>
      </w:r>
      <w:proofErr w:type="spellEnd"/>
    </w:p>
    <w:p w14:paraId="7FC16F06" w14:textId="77777777" w:rsidR="00E51479" w:rsidRDefault="00E51479" w:rsidP="00E51479">
      <w:proofErr w:type="gramStart"/>
      <w:r>
        <w:t>agent1.sources.logSource.interceptors</w:t>
      </w:r>
      <w:proofErr w:type="gramEnd"/>
      <w:r>
        <w:t xml:space="preserve">.severityInterceptor.type = </w:t>
      </w:r>
      <w:proofErr w:type="spellStart"/>
      <w:r>
        <w:t>regex_extractor</w:t>
      </w:r>
      <w:proofErr w:type="spellEnd"/>
    </w:p>
    <w:p w14:paraId="3ACD2C1F" w14:textId="77777777" w:rsidR="00E51479" w:rsidRDefault="00E51479" w:rsidP="00E51479">
      <w:proofErr w:type="gramStart"/>
      <w:r>
        <w:t>agent1.sources.logSource.interceptors</w:t>
      </w:r>
      <w:proofErr w:type="gramEnd"/>
      <w:r>
        <w:t>.severityInterceptor.regex = ^(INFO|ERROR)</w:t>
      </w:r>
    </w:p>
    <w:p w14:paraId="6C226D50" w14:textId="77777777" w:rsidR="00E51479" w:rsidRDefault="00E51479" w:rsidP="00E51479">
      <w:proofErr w:type="gramStart"/>
      <w:r>
        <w:t>agent1.sources.logSource.interceptors</w:t>
      </w:r>
      <w:proofErr w:type="gramEnd"/>
      <w:r>
        <w:t>.severityInterceptor.serializers = s1</w:t>
      </w:r>
    </w:p>
    <w:p w14:paraId="7FC87DE9" w14:textId="77777777" w:rsidR="00E51479" w:rsidRDefault="00E51479" w:rsidP="00E51479">
      <w:r>
        <w:t>agent1.sources.logSource.interceptors.severityInterceptor.serializers.s1.name = severity</w:t>
      </w:r>
    </w:p>
    <w:p w14:paraId="49934A8E" w14:textId="77777777" w:rsidR="00E51479" w:rsidRDefault="00E51479" w:rsidP="00E51479"/>
    <w:p w14:paraId="32A00D9E" w14:textId="77777777" w:rsidR="00E51479" w:rsidRDefault="00E51479" w:rsidP="00E51479">
      <w:r>
        <w:t># Channel Selector - Multiplex based on severity header</w:t>
      </w:r>
    </w:p>
    <w:p w14:paraId="41372CAE" w14:textId="77777777" w:rsidR="00E51479" w:rsidRDefault="00E51479" w:rsidP="00E51479">
      <w:proofErr w:type="gramStart"/>
      <w:r>
        <w:t>agent1.sources.logSource.selector</w:t>
      </w:r>
      <w:proofErr w:type="gramEnd"/>
      <w:r>
        <w:t>.type = multiplexing</w:t>
      </w:r>
    </w:p>
    <w:p w14:paraId="7CB9F795" w14:textId="77777777" w:rsidR="00E51479" w:rsidRDefault="00E51479" w:rsidP="00E51479">
      <w:proofErr w:type="gramStart"/>
      <w:r>
        <w:t>agent1.sources.logSource.selector</w:t>
      </w:r>
      <w:proofErr w:type="gramEnd"/>
      <w:r>
        <w:t>.header = severity</w:t>
      </w:r>
    </w:p>
    <w:p w14:paraId="055C104F" w14:textId="77777777" w:rsidR="00E51479" w:rsidRDefault="00E51479" w:rsidP="00E51479">
      <w:r>
        <w:t xml:space="preserve">agent1.sources.logSource.selector.mapping.INFO = </w:t>
      </w:r>
      <w:proofErr w:type="spellStart"/>
      <w:r>
        <w:t>infoChannel</w:t>
      </w:r>
      <w:proofErr w:type="spellEnd"/>
    </w:p>
    <w:p w14:paraId="37EA5FDF" w14:textId="77777777" w:rsidR="00E51479" w:rsidRDefault="00E51479" w:rsidP="00E51479">
      <w:proofErr w:type="gramStart"/>
      <w:r>
        <w:t>agent1.sources.logSource.selector</w:t>
      </w:r>
      <w:proofErr w:type="gramEnd"/>
      <w:r>
        <w:t xml:space="preserve">.mapping.ERROR = </w:t>
      </w:r>
      <w:proofErr w:type="spellStart"/>
      <w:r>
        <w:t>errorChannel</w:t>
      </w:r>
      <w:proofErr w:type="spellEnd"/>
    </w:p>
    <w:p w14:paraId="356CB831" w14:textId="77777777" w:rsidR="00E51479" w:rsidRDefault="00E51479" w:rsidP="00E51479">
      <w:proofErr w:type="gramStart"/>
      <w:r>
        <w:t>agent1.sources.logSource.selector</w:t>
      </w:r>
      <w:proofErr w:type="gramEnd"/>
      <w:r>
        <w:t xml:space="preserve">.default = </w:t>
      </w:r>
      <w:proofErr w:type="spellStart"/>
      <w:r>
        <w:t>infoChannel</w:t>
      </w:r>
      <w:proofErr w:type="spellEnd"/>
    </w:p>
    <w:p w14:paraId="26E302E6" w14:textId="77777777" w:rsidR="00E51479" w:rsidRDefault="00E51479" w:rsidP="00E51479"/>
    <w:p w14:paraId="6DF2F5E3" w14:textId="77777777" w:rsidR="00E51479" w:rsidRDefault="00E51479" w:rsidP="00E51479">
      <w:r>
        <w:t># Channels</w:t>
      </w:r>
    </w:p>
    <w:p w14:paraId="1CCFF87B" w14:textId="77777777" w:rsidR="00E51479" w:rsidRDefault="00E51479" w:rsidP="00E51479">
      <w:proofErr w:type="gramStart"/>
      <w:r>
        <w:t>agent1.channels.infoChannel.type</w:t>
      </w:r>
      <w:proofErr w:type="gramEnd"/>
      <w:r>
        <w:t xml:space="preserve"> = memory</w:t>
      </w:r>
    </w:p>
    <w:p w14:paraId="717C59A0" w14:textId="77777777" w:rsidR="00E51479" w:rsidRDefault="00E51479" w:rsidP="00E51479">
      <w:proofErr w:type="gramStart"/>
      <w:r>
        <w:t>agent1.channels.errorChannel.type</w:t>
      </w:r>
      <w:proofErr w:type="gramEnd"/>
      <w:r>
        <w:t xml:space="preserve"> = memory</w:t>
      </w:r>
    </w:p>
    <w:p w14:paraId="4A875240" w14:textId="77777777" w:rsidR="00E51479" w:rsidRDefault="00E51479" w:rsidP="00E51479"/>
    <w:p w14:paraId="446B364B" w14:textId="77777777" w:rsidR="00E51479" w:rsidRDefault="00E51479" w:rsidP="00E51479">
      <w:r>
        <w:t># Sinks</w:t>
      </w:r>
    </w:p>
    <w:p w14:paraId="600EBB4D" w14:textId="77777777" w:rsidR="00E51479" w:rsidRDefault="00E51479" w:rsidP="00E51479">
      <w:proofErr w:type="gramStart"/>
      <w:r>
        <w:t>agent1.sinks.infoSink.type</w:t>
      </w:r>
      <w:proofErr w:type="gramEnd"/>
      <w:r>
        <w:t xml:space="preserve"> = </w:t>
      </w:r>
      <w:proofErr w:type="spellStart"/>
      <w:r>
        <w:t>file_roll</w:t>
      </w:r>
      <w:proofErr w:type="spellEnd"/>
    </w:p>
    <w:p w14:paraId="303473EE" w14:textId="77777777" w:rsidR="00E51479" w:rsidRDefault="00E51479" w:rsidP="00E51479">
      <w:proofErr w:type="gramStart"/>
      <w:r>
        <w:t>agent1.sinks.infoSink.sink</w:t>
      </w:r>
      <w:proofErr w:type="gramEnd"/>
      <w:r>
        <w:t>.directory = /home/YOUR_USERNAME/flume-lab/</w:t>
      </w:r>
      <w:proofErr w:type="spellStart"/>
      <w:r>
        <w:t>severity_logs</w:t>
      </w:r>
      <w:proofErr w:type="spellEnd"/>
      <w:r>
        <w:t>/</w:t>
      </w:r>
      <w:proofErr w:type="spellStart"/>
      <w:r>
        <w:t>output_info</w:t>
      </w:r>
      <w:proofErr w:type="spellEnd"/>
    </w:p>
    <w:p w14:paraId="67504E12" w14:textId="77777777" w:rsidR="00E51479" w:rsidRDefault="00E51479" w:rsidP="00E51479"/>
    <w:p w14:paraId="0ECFF5DD" w14:textId="77777777" w:rsidR="00E51479" w:rsidRDefault="00E51479" w:rsidP="00E51479">
      <w:proofErr w:type="gramStart"/>
      <w:r>
        <w:t>agent1.sinks.errorSink.type</w:t>
      </w:r>
      <w:proofErr w:type="gramEnd"/>
      <w:r>
        <w:t xml:space="preserve"> = </w:t>
      </w:r>
      <w:proofErr w:type="spellStart"/>
      <w:r>
        <w:t>file_roll</w:t>
      </w:r>
      <w:proofErr w:type="spellEnd"/>
    </w:p>
    <w:p w14:paraId="5B17D349" w14:textId="77777777" w:rsidR="00E51479" w:rsidRDefault="00E51479" w:rsidP="00E51479">
      <w:proofErr w:type="gramStart"/>
      <w:r>
        <w:t>agent1.sinks.errorSink.sink</w:t>
      </w:r>
      <w:proofErr w:type="gramEnd"/>
      <w:r>
        <w:t>.directory = /home/YOUR_USERNAME/flume-lab/</w:t>
      </w:r>
      <w:proofErr w:type="spellStart"/>
      <w:r>
        <w:t>severity_logs</w:t>
      </w:r>
      <w:proofErr w:type="spellEnd"/>
      <w:r>
        <w:t>/</w:t>
      </w:r>
      <w:proofErr w:type="spellStart"/>
      <w:r>
        <w:t>output_error</w:t>
      </w:r>
      <w:proofErr w:type="spellEnd"/>
    </w:p>
    <w:p w14:paraId="3C11739B" w14:textId="77777777" w:rsidR="00E51479" w:rsidRDefault="00E51479" w:rsidP="00E51479"/>
    <w:p w14:paraId="048CE438" w14:textId="77777777" w:rsidR="00E51479" w:rsidRDefault="00E51479" w:rsidP="00E51479">
      <w:r>
        <w:t># Bindings</w:t>
      </w:r>
    </w:p>
    <w:p w14:paraId="2C1BE2D4" w14:textId="77777777" w:rsidR="00E51479" w:rsidRDefault="00E51479" w:rsidP="00E51479">
      <w:proofErr w:type="gramStart"/>
      <w:r>
        <w:t>agent1.sources.logSource.channels</w:t>
      </w:r>
      <w:proofErr w:type="gramEnd"/>
      <w:r>
        <w:t xml:space="preserve"> = </w:t>
      </w:r>
      <w:proofErr w:type="spellStart"/>
      <w:r>
        <w:t>infoChannel</w:t>
      </w:r>
      <w:proofErr w:type="spellEnd"/>
      <w:r>
        <w:t xml:space="preserve"> </w:t>
      </w:r>
      <w:proofErr w:type="spellStart"/>
      <w:r>
        <w:t>errorChannel</w:t>
      </w:r>
      <w:proofErr w:type="spellEnd"/>
    </w:p>
    <w:p w14:paraId="44D9B87B" w14:textId="77777777" w:rsidR="00E51479" w:rsidRDefault="00E51479" w:rsidP="00E51479">
      <w:proofErr w:type="gramStart"/>
      <w:r>
        <w:t>agent1.sinks.infoSink.channel</w:t>
      </w:r>
      <w:proofErr w:type="gramEnd"/>
      <w:r>
        <w:t xml:space="preserve"> = </w:t>
      </w:r>
      <w:proofErr w:type="spellStart"/>
      <w:r>
        <w:t>infoChannel</w:t>
      </w:r>
      <w:proofErr w:type="spellEnd"/>
    </w:p>
    <w:p w14:paraId="1B4C4301" w14:textId="6F871BE0" w:rsidR="00E51479" w:rsidRPr="00E51479" w:rsidRDefault="00E51479" w:rsidP="00E51479">
      <w:proofErr w:type="gramStart"/>
      <w:r>
        <w:t>agent1.sinks.errorSink.channel</w:t>
      </w:r>
      <w:proofErr w:type="gramEnd"/>
      <w:r>
        <w:t xml:space="preserve"> = </w:t>
      </w:r>
      <w:proofErr w:type="spellStart"/>
      <w:r>
        <w:t>errorChannel</w:t>
      </w:r>
      <w:proofErr w:type="spellEnd"/>
    </w:p>
    <w:sectPr w:rsidR="00E51479" w:rsidRPr="00E5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30508145">
    <w:abstractNumId w:val="19"/>
  </w:num>
  <w:num w:numId="2" w16cid:durableId="1238327428">
    <w:abstractNumId w:val="12"/>
  </w:num>
  <w:num w:numId="3" w16cid:durableId="472062174">
    <w:abstractNumId w:val="10"/>
  </w:num>
  <w:num w:numId="4" w16cid:durableId="1519194329">
    <w:abstractNumId w:val="21"/>
  </w:num>
  <w:num w:numId="5" w16cid:durableId="649675352">
    <w:abstractNumId w:val="13"/>
  </w:num>
  <w:num w:numId="6" w16cid:durableId="524633642">
    <w:abstractNumId w:val="16"/>
  </w:num>
  <w:num w:numId="7" w16cid:durableId="153572811">
    <w:abstractNumId w:val="18"/>
  </w:num>
  <w:num w:numId="8" w16cid:durableId="1798180518">
    <w:abstractNumId w:val="9"/>
  </w:num>
  <w:num w:numId="9" w16cid:durableId="781455719">
    <w:abstractNumId w:val="7"/>
  </w:num>
  <w:num w:numId="10" w16cid:durableId="197594441">
    <w:abstractNumId w:val="6"/>
  </w:num>
  <w:num w:numId="11" w16cid:durableId="1130978458">
    <w:abstractNumId w:val="5"/>
  </w:num>
  <w:num w:numId="12" w16cid:durableId="373775735">
    <w:abstractNumId w:val="4"/>
  </w:num>
  <w:num w:numId="13" w16cid:durableId="70127178">
    <w:abstractNumId w:val="8"/>
  </w:num>
  <w:num w:numId="14" w16cid:durableId="942306224">
    <w:abstractNumId w:val="3"/>
  </w:num>
  <w:num w:numId="15" w16cid:durableId="506752218">
    <w:abstractNumId w:val="2"/>
  </w:num>
  <w:num w:numId="16" w16cid:durableId="1417634061">
    <w:abstractNumId w:val="1"/>
  </w:num>
  <w:num w:numId="17" w16cid:durableId="1594244630">
    <w:abstractNumId w:val="0"/>
  </w:num>
  <w:num w:numId="18" w16cid:durableId="170996419">
    <w:abstractNumId w:val="14"/>
  </w:num>
  <w:num w:numId="19" w16cid:durableId="1860774823">
    <w:abstractNumId w:val="15"/>
  </w:num>
  <w:num w:numId="20" w16cid:durableId="1543398287">
    <w:abstractNumId w:val="20"/>
  </w:num>
  <w:num w:numId="21" w16cid:durableId="1429157196">
    <w:abstractNumId w:val="17"/>
  </w:num>
  <w:num w:numId="22" w16cid:durableId="1879663205">
    <w:abstractNumId w:val="11"/>
  </w:num>
  <w:num w:numId="23" w16cid:durableId="16924111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79"/>
    <w:rsid w:val="00041869"/>
    <w:rsid w:val="00645252"/>
    <w:rsid w:val="006D3D74"/>
    <w:rsid w:val="0083569A"/>
    <w:rsid w:val="00A53644"/>
    <w:rsid w:val="00A9204E"/>
    <w:rsid w:val="00B86A8A"/>
    <w:rsid w:val="00E5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A1DC"/>
  <w15:chartTrackingRefBased/>
  <w15:docId w15:val="{B6CA6FD9-24C4-40E4-BC19-14CEA111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r%20Gamal\AppData\Local\Microsoft\Office\16.0\DTS\en-US%7bAE8E82C2-8E11-4470-8C8F-3EF504F537E1%7d\%7b4307224B-128B-4769-AE03-EA516041DAC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{4307224B-128B-4769-AE03-EA516041DACD}TF2de6fc23-48e8-448b-960e-1bdc6e9248ab4ef8d1ac_win32-7424dd8ab5ea</Template>
  <TotalTime>0</TotalTime>
  <Pages>2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Gamal</dc:creator>
  <cp:keywords/>
  <dc:description/>
  <cp:lastModifiedBy>Youssef Nady</cp:lastModifiedBy>
  <cp:revision>2</cp:revision>
  <dcterms:created xsi:type="dcterms:W3CDTF">2025-12-11T12:24:00Z</dcterms:created>
  <dcterms:modified xsi:type="dcterms:W3CDTF">2025-12-11T12:24:00Z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